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F39ED" w14:textId="77777777" w:rsidR="0064083C" w:rsidRPr="00FA00F8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cs="Tahoma"/>
          <w:b/>
          <w:bCs/>
          <w:sz w:val="32"/>
          <w:u w:val="single"/>
          <w:lang w:eastAsia="es-ES"/>
        </w:rPr>
      </w:pPr>
      <w:r w:rsidRPr="00FA00F8">
        <w:rPr>
          <w:rFonts w:cs="Tahoma"/>
          <w:b/>
          <w:bCs/>
          <w:sz w:val="32"/>
          <w:u w:val="single"/>
          <w:lang w:eastAsia="es-ES"/>
        </w:rPr>
        <w:t>PRÀCTICA 2</w:t>
      </w:r>
      <w:r>
        <w:rPr>
          <w:rFonts w:cs="Tahoma"/>
          <w:b/>
          <w:bCs/>
          <w:sz w:val="32"/>
          <w:u w:val="single"/>
          <w:lang w:eastAsia="es-ES"/>
        </w:rPr>
        <w:t>5</w:t>
      </w:r>
      <w:r w:rsidRPr="00FA00F8">
        <w:rPr>
          <w:rFonts w:cs="Tahoma"/>
          <w:b/>
          <w:bCs/>
          <w:sz w:val="32"/>
          <w:u w:val="single"/>
          <w:lang w:eastAsia="es-ES"/>
        </w:rPr>
        <w:t xml:space="preserve"> – </w:t>
      </w:r>
      <w:r>
        <w:rPr>
          <w:rFonts w:cs="Tahoma"/>
          <w:b/>
          <w:bCs/>
          <w:sz w:val="32"/>
          <w:u w:val="single"/>
          <w:lang w:eastAsia="es-ES"/>
        </w:rPr>
        <w:t>INICI DE SESSIÓ</w:t>
      </w:r>
    </w:p>
    <w:p w14:paraId="76EDF842" w14:textId="77777777" w:rsidR="0064083C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cs="Tahoma"/>
          <w:b/>
          <w:bCs/>
          <w:lang w:eastAsia="es-ES"/>
        </w:rPr>
      </w:pPr>
      <w:r w:rsidRPr="0054729C">
        <w:rPr>
          <w:rFonts w:cs="Tahoma"/>
          <w:b/>
          <w:bCs/>
          <w:lang w:eastAsia="es-ES"/>
        </w:rPr>
        <w:t xml:space="preserve">Aquesta pràctica </w:t>
      </w:r>
      <w:r>
        <w:rPr>
          <w:rFonts w:cs="Tahoma"/>
          <w:b/>
          <w:bCs/>
          <w:lang w:eastAsia="es-ES"/>
        </w:rPr>
        <w:t>inclou la següent mini-pràctica:</w:t>
      </w:r>
    </w:p>
    <w:p w14:paraId="225A00E7" w14:textId="77777777" w:rsidR="0064083C" w:rsidRPr="006A5613" w:rsidRDefault="0064083C" w:rsidP="0064083C">
      <w:pPr>
        <w:spacing w:after="120"/>
        <w:ind w:left="709"/>
        <w:rPr>
          <w:b/>
        </w:rPr>
      </w:pPr>
      <w:r w:rsidRPr="00FA00F8">
        <w:rPr>
          <w:b/>
        </w:rPr>
        <w:t>Pr2</w:t>
      </w:r>
      <w:r>
        <w:rPr>
          <w:b/>
        </w:rPr>
        <w:t>5</w:t>
      </w:r>
      <w:r w:rsidRPr="00FA00F8">
        <w:rPr>
          <w:b/>
        </w:rPr>
        <w:t>-</w:t>
      </w:r>
      <w:r>
        <w:rPr>
          <w:b/>
        </w:rPr>
        <w:t>Inici de sessió</w:t>
      </w:r>
    </w:p>
    <w:p w14:paraId="71E15A62" w14:textId="77777777" w:rsidR="0064083C" w:rsidRPr="0054729C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cs="Tahoma"/>
          <w:b/>
          <w:bCs/>
          <w:lang w:eastAsia="es-ES"/>
        </w:rPr>
      </w:pPr>
      <w:r w:rsidRPr="0054729C">
        <w:rPr>
          <w:rFonts w:cs="Tahoma"/>
          <w:b/>
          <w:bCs/>
          <w:lang w:eastAsia="es-ES"/>
        </w:rPr>
        <w:t xml:space="preserve">Recordeu que </w:t>
      </w:r>
      <w:r>
        <w:rPr>
          <w:rFonts w:cs="Tahoma"/>
          <w:b/>
          <w:bCs/>
          <w:lang w:eastAsia="es-ES"/>
        </w:rPr>
        <w:t xml:space="preserve">les pràctiques </w:t>
      </w:r>
      <w:r w:rsidRPr="0054729C">
        <w:rPr>
          <w:rFonts w:cs="Tahoma"/>
          <w:b/>
          <w:bCs/>
          <w:lang w:eastAsia="es-ES"/>
        </w:rPr>
        <w:t xml:space="preserve">no </w:t>
      </w:r>
      <w:r>
        <w:rPr>
          <w:rFonts w:cs="Tahoma"/>
          <w:b/>
          <w:bCs/>
          <w:lang w:eastAsia="es-ES"/>
        </w:rPr>
        <w:t>s’han de lliurar,</w:t>
      </w:r>
      <w:r w:rsidRPr="0054729C">
        <w:rPr>
          <w:rFonts w:cs="Tahoma"/>
          <w:b/>
          <w:bCs/>
          <w:lang w:eastAsia="es-ES"/>
        </w:rPr>
        <w:t xml:space="preserve"> però </w:t>
      </w:r>
      <w:r>
        <w:rPr>
          <w:rFonts w:cs="Tahoma"/>
          <w:b/>
          <w:bCs/>
          <w:lang w:eastAsia="es-ES"/>
        </w:rPr>
        <w:t>el fet d’</w:t>
      </w:r>
      <w:r w:rsidRPr="0054729C">
        <w:rPr>
          <w:rFonts w:cs="Tahoma"/>
          <w:b/>
          <w:bCs/>
          <w:lang w:eastAsia="es-ES"/>
        </w:rPr>
        <w:t>elabora</w:t>
      </w:r>
      <w:r>
        <w:rPr>
          <w:rFonts w:cs="Tahoma"/>
          <w:b/>
          <w:bCs/>
          <w:lang w:eastAsia="es-ES"/>
        </w:rPr>
        <w:t>r</w:t>
      </w:r>
      <w:r w:rsidRPr="0054729C">
        <w:rPr>
          <w:rFonts w:cs="Tahoma"/>
          <w:b/>
          <w:bCs/>
          <w:lang w:eastAsia="es-ES"/>
        </w:rPr>
        <w:t xml:space="preserve">-la us pot servir, a banda del propi aprenentatge, per tenir-la com a referència per a l’examen pràctic i preparar els diferents tests. </w:t>
      </w:r>
      <w:r>
        <w:rPr>
          <w:rFonts w:cs="Tahoma"/>
          <w:b/>
          <w:bCs/>
          <w:lang w:eastAsia="es-ES"/>
        </w:rPr>
        <w:t xml:space="preserve">Aneu fent captures per així tenir-ho preparat per repassar i utilitzar-ho el dia de l’examen. </w:t>
      </w:r>
    </w:p>
    <w:p w14:paraId="6D5551D7" w14:textId="77777777" w:rsidR="0064083C" w:rsidRPr="0054729C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cs="Tahoma"/>
          <w:b/>
          <w:bCs/>
          <w:lang w:eastAsia="es-ES"/>
        </w:rPr>
      </w:pPr>
      <w:r w:rsidRPr="0054729C">
        <w:rPr>
          <w:rFonts w:cs="Tahoma"/>
          <w:b/>
          <w:bCs/>
          <w:lang w:eastAsia="es-ES"/>
        </w:rPr>
        <w:t xml:space="preserve">Plantegeu la pràctica amb els paràmetres que aquí s’indiquen, i alhora, en cas d’incidències o problemes, trobeu la manera per resoldre-ho i continuar amb els diferents apartats. </w:t>
      </w:r>
    </w:p>
    <w:p w14:paraId="7D31A933" w14:textId="77777777" w:rsidR="0064083C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cs="Tahoma"/>
          <w:b/>
          <w:bCs/>
          <w:lang w:eastAsia="es-ES"/>
        </w:rPr>
      </w:pPr>
      <w:r w:rsidRPr="0054729C">
        <w:rPr>
          <w:rFonts w:cs="Tahoma"/>
          <w:b/>
          <w:bCs/>
          <w:lang w:eastAsia="es-ES"/>
        </w:rPr>
        <w:t xml:space="preserve">MOLT IMPORTANT: Abans de començar, llegiu </w:t>
      </w:r>
      <w:r w:rsidRPr="0054729C">
        <w:rPr>
          <w:rFonts w:cs="Tahoma"/>
          <w:b/>
          <w:bCs/>
          <w:u w:val="single"/>
          <w:lang w:eastAsia="es-ES"/>
        </w:rPr>
        <w:t>completament</w:t>
      </w:r>
      <w:r w:rsidRPr="0054729C">
        <w:rPr>
          <w:rFonts w:cs="Tahoma"/>
          <w:b/>
          <w:bCs/>
          <w:lang w:eastAsia="es-ES"/>
        </w:rPr>
        <w:t xml:space="preserve"> tot l’enunciat.</w:t>
      </w:r>
      <w:r>
        <w:rPr>
          <w:rFonts w:cs="Tahoma"/>
          <w:b/>
          <w:bCs/>
          <w:lang w:eastAsia="es-ES"/>
        </w:rPr>
        <w:t xml:space="preserve"> </w:t>
      </w:r>
    </w:p>
    <w:p w14:paraId="753512B8" w14:textId="77777777" w:rsidR="0064083C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cs="Tahoma"/>
          <w:b/>
          <w:bCs/>
          <w:lang w:eastAsia="es-ES"/>
        </w:rPr>
      </w:pPr>
      <w:r>
        <w:rPr>
          <w:rFonts w:cs="Tahoma"/>
          <w:b/>
          <w:bCs/>
          <w:lang w:eastAsia="es-ES"/>
        </w:rPr>
        <w:t>Recordeu també que en un examen caldria incloure els fitxers .PS1 i la explicació de cada comanda!</w:t>
      </w:r>
    </w:p>
    <w:p w14:paraId="101C0D2A" w14:textId="77777777" w:rsidR="0064083C" w:rsidRPr="00F00A41" w:rsidRDefault="0064083C" w:rsidP="0064083C">
      <w:pPr>
        <w:widowControl w:val="0"/>
        <w:pBdr>
          <w:bottom w:val="double" w:sz="6" w:space="1" w:color="auto"/>
        </w:pBdr>
        <w:tabs>
          <w:tab w:val="left" w:pos="1440"/>
        </w:tabs>
        <w:autoSpaceDE w:val="0"/>
        <w:autoSpaceDN w:val="0"/>
        <w:adjustRightInd w:val="0"/>
        <w:rPr>
          <w:rFonts w:cs="Tahoma"/>
          <w:b/>
          <w:bCs/>
          <w:sz w:val="10"/>
          <w:szCs w:val="10"/>
          <w:lang w:eastAsia="es-ES"/>
        </w:rPr>
      </w:pPr>
    </w:p>
    <w:p w14:paraId="1F31C287" w14:textId="77777777" w:rsidR="0064083C" w:rsidRPr="00932D61" w:rsidRDefault="0064083C" w:rsidP="0064083C">
      <w:pPr>
        <w:rPr>
          <w:rFonts w:asciiTheme="majorHAnsi" w:hAnsiTheme="majorHAnsi" w:cstheme="majorHAnsi"/>
          <w:sz w:val="8"/>
          <w:szCs w:val="8"/>
        </w:rPr>
      </w:pPr>
    </w:p>
    <w:p w14:paraId="53006658" w14:textId="77777777" w:rsidR="0064083C" w:rsidRPr="002B59DE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Theme="majorHAnsi" w:hAnsiTheme="majorHAnsi" w:cstheme="majorHAnsi"/>
          <w:b/>
          <w:bCs/>
          <w:lang w:eastAsia="es-ES"/>
        </w:rPr>
      </w:pPr>
      <w:r w:rsidRPr="002B59DE">
        <w:rPr>
          <w:rFonts w:asciiTheme="majorHAnsi" w:hAnsiTheme="majorHAnsi" w:cstheme="majorHAnsi"/>
          <w:b/>
          <w:bCs/>
          <w:lang w:eastAsia="es-ES"/>
        </w:rPr>
        <w:t>Requeriments:</w:t>
      </w:r>
      <w:r>
        <w:rPr>
          <w:rFonts w:asciiTheme="majorHAnsi" w:hAnsiTheme="majorHAnsi" w:cstheme="majorHAnsi"/>
          <w:b/>
          <w:bCs/>
          <w:lang w:eastAsia="es-ES"/>
        </w:rPr>
        <w:t xml:space="preserve"> </w:t>
      </w:r>
      <w:r w:rsidRPr="00AD66D6">
        <w:rPr>
          <w:rFonts w:asciiTheme="majorHAnsi" w:hAnsiTheme="majorHAnsi" w:cstheme="majorHAnsi"/>
        </w:rPr>
        <w:t xml:space="preserve">a partir </w:t>
      </w:r>
      <w:r>
        <w:rPr>
          <w:rFonts w:asciiTheme="majorHAnsi" w:hAnsiTheme="majorHAnsi" w:cstheme="majorHAnsi"/>
        </w:rPr>
        <w:t xml:space="preserve">del final de la pràctica anterior, s’indica que cal </w:t>
      </w:r>
      <w:r w:rsidRPr="00AD66D6">
        <w:rPr>
          <w:rFonts w:asciiTheme="majorHAnsi" w:hAnsiTheme="majorHAnsi" w:cstheme="majorHAnsi"/>
        </w:rPr>
        <w:t xml:space="preserve">administrar el teu domini des del W8, amb la configuració que has creat per l’usuari </w:t>
      </w:r>
      <w:r w:rsidRPr="00AD66D6">
        <w:rPr>
          <w:rFonts w:asciiTheme="majorHAnsi" w:hAnsiTheme="majorHAnsi" w:cstheme="majorHAnsi"/>
          <w:b/>
        </w:rPr>
        <w:t>Mindundi.</w:t>
      </w:r>
    </w:p>
    <w:p w14:paraId="51632BBD" w14:textId="77777777" w:rsidR="0064083C" w:rsidRPr="0064083C" w:rsidRDefault="0064083C" w:rsidP="0064083C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Theme="majorHAnsi" w:hAnsiTheme="majorHAnsi" w:cstheme="majorHAnsi"/>
          <w:b/>
          <w:bCs/>
          <w:lang w:eastAsia="es-ES"/>
        </w:rPr>
      </w:pPr>
      <w:r w:rsidRPr="0064083C">
        <w:rPr>
          <w:rFonts w:asciiTheme="majorHAnsi" w:hAnsiTheme="majorHAnsi" w:cstheme="majorHAnsi"/>
          <w:b/>
          <w:bCs/>
          <w:lang w:eastAsia="es-ES"/>
        </w:rPr>
        <w:t>Feina prèvia:</w:t>
      </w:r>
      <w:r>
        <w:rPr>
          <w:rFonts w:asciiTheme="majorHAnsi" w:hAnsiTheme="majorHAnsi" w:cstheme="majorHAnsi"/>
          <w:b/>
          <w:bCs/>
          <w:lang w:eastAsia="es-ES"/>
        </w:rPr>
        <w:t xml:space="preserve"> </w:t>
      </w:r>
      <w:r w:rsidRPr="0064083C">
        <w:rPr>
          <w:rFonts w:asciiTheme="majorHAnsi" w:hAnsiTheme="majorHAnsi" w:cstheme="majorHAnsi"/>
        </w:rPr>
        <w:t>Cre</w:t>
      </w:r>
      <w:r>
        <w:rPr>
          <w:rFonts w:asciiTheme="majorHAnsi" w:hAnsiTheme="majorHAnsi" w:cstheme="majorHAnsi"/>
        </w:rPr>
        <w:t>eu</w:t>
      </w:r>
      <w:r w:rsidRPr="0064083C">
        <w:rPr>
          <w:rFonts w:asciiTheme="majorHAnsi" w:hAnsiTheme="majorHAnsi" w:cstheme="majorHAnsi"/>
        </w:rPr>
        <w:t xml:space="preserve"> un usuari (no cal fer-ho per comandes) de manera que tingui nom d’inici de sessió W2k diferent al nom d’inici UPN</w:t>
      </w:r>
      <w:r w:rsidRPr="00AD66D6">
        <w:rPr>
          <w:rFonts w:asciiTheme="majorHAnsi" w:hAnsiTheme="majorHAnsi" w:cstheme="majorHAnsi"/>
          <w:b/>
        </w:rPr>
        <w:t>.</w:t>
      </w:r>
      <w:r>
        <w:rPr>
          <w:rFonts w:asciiTheme="majorHAnsi" w:hAnsiTheme="majorHAnsi" w:cstheme="majorHAnsi"/>
          <w:b/>
        </w:rPr>
        <w:t xml:space="preserve"> Per exemple:</w:t>
      </w:r>
    </w:p>
    <w:p w14:paraId="6491CF78" w14:textId="77777777" w:rsidR="00B17A76" w:rsidRDefault="002067E1" w:rsidP="00CE0DCF">
      <w:pPr>
        <w:jc w:val="center"/>
      </w:pPr>
      <w:r>
        <w:rPr>
          <w:noProof/>
          <w:lang w:eastAsia="ca-ES"/>
        </w:rPr>
        <w:drawing>
          <wp:inline distT="0" distB="0" distL="0" distR="0" wp14:anchorId="7E078254" wp14:editId="011FDE6F">
            <wp:extent cx="4513546" cy="3086100"/>
            <wp:effectExtent l="0" t="0" r="190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1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1"/>
                    <a:stretch/>
                  </pic:blipFill>
                  <pic:spPr bwMode="auto">
                    <a:xfrm>
                      <a:off x="0" y="0"/>
                      <a:ext cx="4512983" cy="308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1851" w14:textId="77777777" w:rsidR="0064083C" w:rsidRDefault="0064083C" w:rsidP="00D83254">
      <w:pPr>
        <w:pBdr>
          <w:bottom w:val="single" w:sz="4" w:space="1" w:color="auto"/>
        </w:pBdr>
        <w:jc w:val="center"/>
      </w:pPr>
    </w:p>
    <w:p w14:paraId="189EC095" w14:textId="77777777" w:rsidR="00D83254" w:rsidRDefault="00D83254" w:rsidP="0064083C">
      <w:pPr>
        <w:pStyle w:val="titol1"/>
        <w:numPr>
          <w:ilvl w:val="0"/>
          <w:numId w:val="0"/>
        </w:numPr>
        <w:rPr>
          <w:rFonts w:asciiTheme="minorHAnsi" w:hAnsiTheme="minorHAnsi" w:cstheme="minorHAnsi"/>
        </w:rPr>
      </w:pPr>
    </w:p>
    <w:p w14:paraId="2B4DDAC1" w14:textId="447D052E" w:rsidR="00D03212" w:rsidRPr="00D03212" w:rsidRDefault="00D03212" w:rsidP="00D03212"/>
    <w:p w14:paraId="1D4ECFD9" w14:textId="77777777" w:rsidR="0064083C" w:rsidRPr="0064083C" w:rsidRDefault="0064083C" w:rsidP="0064083C">
      <w:pPr>
        <w:pStyle w:val="titol1"/>
        <w:numPr>
          <w:ilvl w:val="0"/>
          <w:numId w:val="0"/>
        </w:numPr>
        <w:rPr>
          <w:rFonts w:asciiTheme="minorHAnsi" w:hAnsiTheme="minorHAnsi" w:cstheme="minorHAnsi"/>
        </w:rPr>
      </w:pPr>
      <w:r w:rsidRPr="00BB142F">
        <w:rPr>
          <w:rFonts w:asciiTheme="minorHAnsi" w:hAnsiTheme="minorHAnsi" w:cstheme="minorHAnsi"/>
        </w:rPr>
        <w:t>Exercicis</w:t>
      </w:r>
    </w:p>
    <w:p w14:paraId="738888C0" w14:textId="77777777" w:rsidR="00B17A76" w:rsidRDefault="002067E1">
      <w:pPr>
        <w:numPr>
          <w:ilvl w:val="0"/>
          <w:numId w:val="3"/>
        </w:numPr>
      </w:pPr>
      <w:r>
        <w:t xml:space="preserve">Entra amb el nom d’usuari que has posat en W2k (a l’exemple anterior </w:t>
      </w:r>
      <w:r w:rsidRPr="002067E1">
        <w:rPr>
          <w:b/>
        </w:rPr>
        <w:t>paco</w:t>
      </w:r>
      <w:r>
        <w:t>) i modifica l’escriptori per saber que serà ell (crea un accés directe, una carpeta, canvia el fons d’escriptori,...)</w:t>
      </w:r>
    </w:p>
    <w:p w14:paraId="57F3348B" w14:textId="30669498" w:rsidR="00BF7190" w:rsidRDefault="00D03212" w:rsidP="00BF7190">
      <w:r w:rsidRPr="00D03212">
        <w:rPr>
          <w:noProof/>
        </w:rPr>
        <w:lastRenderedPageBreak/>
        <w:drawing>
          <wp:inline distT="0" distB="0" distL="0" distR="0" wp14:anchorId="6A5F5373" wp14:editId="5599253B">
            <wp:extent cx="6479540" cy="3970020"/>
            <wp:effectExtent l="0" t="0" r="0" b="0"/>
            <wp:docPr id="1114129023" name="Imagen 1" descr="Imagen que contiene animal, vuelo, colorido, naran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29023" name="Imagen 1" descr="Imagen que contiene animal, vuelo, colorido, naranj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B002" w14:textId="77777777" w:rsidR="00BF7190" w:rsidRDefault="00BF7190" w:rsidP="00BF7190">
      <w:pPr>
        <w:numPr>
          <w:ilvl w:val="0"/>
          <w:numId w:val="3"/>
        </w:numPr>
      </w:pPr>
      <w:r>
        <w:t>Intenta entrar amb el nom UPN (sense la @asix1.com). Al meu exemple seria:</w:t>
      </w:r>
    </w:p>
    <w:p w14:paraId="61F40BB3" w14:textId="77777777" w:rsidR="00BF7190" w:rsidRDefault="00BF7190" w:rsidP="00BF7190">
      <w:pPr>
        <w:pStyle w:val="Prrafodelista"/>
        <w:numPr>
          <w:ilvl w:val="0"/>
          <w:numId w:val="7"/>
        </w:numPr>
      </w:pPr>
      <w:r>
        <w:t>frank</w:t>
      </w:r>
    </w:p>
    <w:p w14:paraId="6A71BD19" w14:textId="461425BE" w:rsidR="00BF7190" w:rsidRDefault="00504991" w:rsidP="00BF7190">
      <w:r w:rsidRPr="00504991">
        <w:rPr>
          <w:noProof/>
        </w:rPr>
        <w:drawing>
          <wp:anchor distT="0" distB="0" distL="114300" distR="114300" simplePos="0" relativeHeight="251658240" behindDoc="1" locked="0" layoutInCell="1" allowOverlap="1" wp14:anchorId="30340CA3" wp14:editId="06213413">
            <wp:simplePos x="0" y="0"/>
            <wp:positionH relativeFrom="column">
              <wp:posOffset>145415</wp:posOffset>
            </wp:positionH>
            <wp:positionV relativeFrom="paragraph">
              <wp:posOffset>2741295</wp:posOffset>
            </wp:positionV>
            <wp:extent cx="1733550" cy="855345"/>
            <wp:effectExtent l="0" t="0" r="0" b="1905"/>
            <wp:wrapTopAndBottom/>
            <wp:docPr id="9324010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1000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991">
        <w:rPr>
          <w:noProof/>
        </w:rPr>
        <w:drawing>
          <wp:inline distT="0" distB="0" distL="0" distR="0" wp14:anchorId="156B338F" wp14:editId="4CA5B7A3">
            <wp:extent cx="6468378" cy="2486372"/>
            <wp:effectExtent l="0" t="0" r="8890" b="9525"/>
            <wp:docPr id="9328885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88567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B44" w14:textId="2C2CB631" w:rsidR="00504991" w:rsidRDefault="00232402" w:rsidP="00BF7190">
      <w:r>
        <w:t>Per deecte entra per NETBIOS</w:t>
      </w:r>
    </w:p>
    <w:p w14:paraId="6ACA28CD" w14:textId="0E952F81" w:rsidR="00232402" w:rsidRDefault="00232402" w:rsidP="00BF7190">
      <w:r>
        <w:t>RKUMAR\frank</w:t>
      </w:r>
    </w:p>
    <w:p w14:paraId="28705794" w14:textId="3AD77B33" w:rsidR="002067E1" w:rsidRDefault="002067E1">
      <w:pPr>
        <w:numPr>
          <w:ilvl w:val="0"/>
          <w:numId w:val="3"/>
        </w:numPr>
      </w:pPr>
      <w:r>
        <w:t xml:space="preserve">Prova les combinacions següents i comprova </w:t>
      </w:r>
      <w:r w:rsidR="0081197B">
        <w:t>que</w:t>
      </w:r>
      <w:r>
        <w:t xml:space="preserve"> totes elles porten al mateix perfil d’usuari:</w:t>
      </w:r>
    </w:p>
    <w:p w14:paraId="78DC8707" w14:textId="77777777" w:rsidR="002E7713" w:rsidRDefault="002067E1" w:rsidP="002067E1">
      <w:pPr>
        <w:pStyle w:val="Prrafodelista"/>
        <w:numPr>
          <w:ilvl w:val="0"/>
          <w:numId w:val="7"/>
        </w:numPr>
      </w:pPr>
      <w:r>
        <w:t>ASIX1\paco</w:t>
      </w:r>
    </w:p>
    <w:p w14:paraId="18EC8493" w14:textId="37A18AEE" w:rsidR="00504991" w:rsidRDefault="00504991" w:rsidP="00504991">
      <w:pPr>
        <w:ind w:left="360"/>
      </w:pPr>
      <w:r w:rsidRPr="00504991">
        <w:rPr>
          <w:noProof/>
        </w:rPr>
        <w:lastRenderedPageBreak/>
        <w:drawing>
          <wp:inline distT="0" distB="0" distL="0" distR="0" wp14:anchorId="4B5BA6C0" wp14:editId="1618E8DF">
            <wp:extent cx="5801535" cy="2048161"/>
            <wp:effectExtent l="0" t="0" r="8890" b="9525"/>
            <wp:docPr id="1918262773" name="Imagen 1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62773" name="Imagen 1" descr="Imagen que contiene dibuj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8453" w14:textId="7E552C55" w:rsidR="00504991" w:rsidRDefault="00504991" w:rsidP="00504991">
      <w:pPr>
        <w:ind w:left="360"/>
      </w:pPr>
      <w:r w:rsidRPr="00504991">
        <w:rPr>
          <w:noProof/>
        </w:rPr>
        <w:drawing>
          <wp:inline distT="0" distB="0" distL="0" distR="0" wp14:anchorId="2492C213" wp14:editId="48662053">
            <wp:extent cx="6479540" cy="3653790"/>
            <wp:effectExtent l="0" t="0" r="0" b="3810"/>
            <wp:docPr id="2328398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3985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1593" w14:textId="77777777" w:rsidR="002067E1" w:rsidRDefault="002067E1" w:rsidP="002067E1">
      <w:pPr>
        <w:pStyle w:val="Prrafodelista"/>
        <w:numPr>
          <w:ilvl w:val="0"/>
          <w:numId w:val="7"/>
        </w:numPr>
      </w:pPr>
      <w:r>
        <w:t>frank@asix1.com</w:t>
      </w:r>
    </w:p>
    <w:p w14:paraId="72896FF5" w14:textId="3E84499D" w:rsidR="002067E1" w:rsidRDefault="00504991" w:rsidP="0081197B">
      <w:r w:rsidRPr="00504991">
        <w:rPr>
          <w:noProof/>
        </w:rPr>
        <w:drawing>
          <wp:inline distT="0" distB="0" distL="0" distR="0" wp14:anchorId="7408ED4A" wp14:editId="1584273F">
            <wp:extent cx="5963482" cy="2172003"/>
            <wp:effectExtent l="0" t="0" r="0" b="0"/>
            <wp:docPr id="1256155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5527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9CEB" w14:textId="7CEAA900" w:rsidR="00504991" w:rsidRDefault="00504991" w:rsidP="0081197B">
      <w:r w:rsidRPr="00504991">
        <w:rPr>
          <w:noProof/>
        </w:rPr>
        <w:lastRenderedPageBreak/>
        <w:drawing>
          <wp:inline distT="0" distB="0" distL="0" distR="0" wp14:anchorId="516272B0" wp14:editId="754498D8">
            <wp:extent cx="6479540" cy="4011930"/>
            <wp:effectExtent l="0" t="0" r="0" b="7620"/>
            <wp:docPr id="6472703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70360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F5C1" w14:textId="77777777" w:rsidR="0081197B" w:rsidRDefault="0081197B" w:rsidP="0081197B">
      <w:pPr>
        <w:numPr>
          <w:ilvl w:val="0"/>
          <w:numId w:val="3"/>
        </w:numPr>
      </w:pPr>
      <w:r>
        <w:t>Ara prova les combinacions següents i comprova si es pot entrar i si també porten al mateix perfil d’usuari:</w:t>
      </w:r>
    </w:p>
    <w:p w14:paraId="1018A863" w14:textId="77777777" w:rsidR="0081197B" w:rsidRDefault="0081197B" w:rsidP="0081197B">
      <w:pPr>
        <w:pStyle w:val="Prrafodelista"/>
        <w:numPr>
          <w:ilvl w:val="0"/>
          <w:numId w:val="7"/>
        </w:numPr>
      </w:pPr>
      <w:r>
        <w:t>ASIX1\frank</w:t>
      </w:r>
    </w:p>
    <w:p w14:paraId="55F0F2EC" w14:textId="221BFAE5" w:rsidR="00504991" w:rsidRDefault="00504991" w:rsidP="00504991">
      <w:pPr>
        <w:ind w:left="360"/>
      </w:pPr>
      <w:r w:rsidRPr="00504991">
        <w:rPr>
          <w:noProof/>
        </w:rPr>
        <w:drawing>
          <wp:inline distT="0" distB="0" distL="0" distR="0" wp14:anchorId="2674E4AE" wp14:editId="6D75B79B">
            <wp:extent cx="5925377" cy="2219635"/>
            <wp:effectExtent l="0" t="0" r="0" b="9525"/>
            <wp:docPr id="1487135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3523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ADC" w14:textId="27A10166" w:rsidR="00504991" w:rsidRDefault="00504991" w:rsidP="00504991">
      <w:pPr>
        <w:ind w:left="360"/>
      </w:pPr>
      <w:r w:rsidRPr="00504991">
        <w:rPr>
          <w:noProof/>
        </w:rPr>
        <w:drawing>
          <wp:inline distT="0" distB="0" distL="0" distR="0" wp14:anchorId="66BF5B40" wp14:editId="561CA51A">
            <wp:extent cx="2953162" cy="1457528"/>
            <wp:effectExtent l="0" t="0" r="0" b="9525"/>
            <wp:docPr id="8824836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8365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8514" w14:textId="0E967BA1" w:rsidR="0081197B" w:rsidRDefault="00000000" w:rsidP="0081197B">
      <w:pPr>
        <w:pStyle w:val="Prrafodelista"/>
        <w:numPr>
          <w:ilvl w:val="0"/>
          <w:numId w:val="7"/>
        </w:numPr>
      </w:pPr>
      <w:hyperlink r:id="rId18" w:history="1">
        <w:r w:rsidR="00504991" w:rsidRPr="009B1B02">
          <w:rPr>
            <w:rStyle w:val="Hipervnculo"/>
          </w:rPr>
          <w:t>paco@asix1.com</w:t>
        </w:r>
      </w:hyperlink>
    </w:p>
    <w:p w14:paraId="4CCF6FEB" w14:textId="0CBC8240" w:rsidR="00504991" w:rsidRDefault="00504991" w:rsidP="00504991">
      <w:pPr>
        <w:ind w:left="360"/>
      </w:pPr>
      <w:r w:rsidRPr="00504991">
        <w:rPr>
          <w:noProof/>
        </w:rPr>
        <w:lastRenderedPageBreak/>
        <w:drawing>
          <wp:inline distT="0" distB="0" distL="0" distR="0" wp14:anchorId="36DD8374" wp14:editId="6B08C770">
            <wp:extent cx="5687219" cy="2219635"/>
            <wp:effectExtent l="0" t="0" r="8890" b="9525"/>
            <wp:docPr id="1498511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117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2310" w14:textId="0C4C0F34" w:rsidR="001A2175" w:rsidRDefault="001A2175" w:rsidP="001A2175">
      <w:pPr>
        <w:pStyle w:val="Prrafodelista"/>
        <w:rPr>
          <w:noProof/>
        </w:rPr>
      </w:pPr>
    </w:p>
    <w:p w14:paraId="7E1F3CE4" w14:textId="296E1196" w:rsidR="00232402" w:rsidRDefault="00232402" w:rsidP="001A2175">
      <w:pPr>
        <w:pStyle w:val="Prrafodelista"/>
      </w:pPr>
      <w:r w:rsidRPr="00232402">
        <w:drawing>
          <wp:inline distT="0" distB="0" distL="0" distR="0" wp14:anchorId="7EA57C28" wp14:editId="0E887587">
            <wp:extent cx="6479540" cy="3485515"/>
            <wp:effectExtent l="0" t="0" r="0" b="635"/>
            <wp:docPr id="2020443463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43463" name="Imagen 1" descr="Una caricatura de una persona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C642" w14:textId="77777777" w:rsidR="00232402" w:rsidRDefault="00232402" w:rsidP="001A2175">
      <w:pPr>
        <w:pStyle w:val="Prrafodelista"/>
      </w:pPr>
    </w:p>
    <w:p w14:paraId="64D8A2FC" w14:textId="77777777" w:rsidR="00232402" w:rsidRDefault="00232402" w:rsidP="001A2175">
      <w:pPr>
        <w:pStyle w:val="Prrafodelista"/>
      </w:pPr>
    </w:p>
    <w:p w14:paraId="2B93EBA3" w14:textId="77777777" w:rsidR="004A1D77" w:rsidRDefault="0081197B" w:rsidP="001A2175">
      <w:pPr>
        <w:pStyle w:val="Prrafodelista"/>
        <w:numPr>
          <w:ilvl w:val="0"/>
          <w:numId w:val="3"/>
        </w:numPr>
      </w:pPr>
      <w:r>
        <w:t>Crea un sufix UPN i aplica’l a l’usuari que acabes de crear. Seguint l’exemple:</w:t>
      </w:r>
    </w:p>
    <w:p w14:paraId="64C3A959" w14:textId="77777777" w:rsidR="002E6F6B" w:rsidRDefault="0081197B" w:rsidP="00A63A70">
      <w:pPr>
        <w:pStyle w:val="Prrafodelista"/>
      </w:pPr>
      <w:r>
        <w:rPr>
          <w:noProof/>
          <w:lang w:eastAsia="ca-ES"/>
        </w:rPr>
        <w:drawing>
          <wp:inline distT="0" distB="0" distL="0" distR="0" wp14:anchorId="3EA4FD00" wp14:editId="5A8AB713">
            <wp:extent cx="4238624" cy="92392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1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6"/>
                    <a:stretch/>
                  </pic:blipFill>
                  <pic:spPr bwMode="auto">
                    <a:xfrm>
                      <a:off x="0" y="0"/>
                      <a:ext cx="4238096" cy="9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B311" w14:textId="77777777" w:rsidR="002E6F6B" w:rsidRDefault="002E6F6B">
      <w:pPr>
        <w:ind w:left="360"/>
      </w:pPr>
    </w:p>
    <w:p w14:paraId="3E20D805" w14:textId="33949708" w:rsidR="004649DD" w:rsidRDefault="004649DD">
      <w:pPr>
        <w:ind w:left="360"/>
      </w:pPr>
      <w:r w:rsidRPr="004649DD">
        <w:rPr>
          <w:noProof/>
        </w:rPr>
        <w:lastRenderedPageBreak/>
        <w:drawing>
          <wp:inline distT="0" distB="0" distL="0" distR="0" wp14:anchorId="6672D78F" wp14:editId="5EC477FE">
            <wp:extent cx="4410691" cy="3162741"/>
            <wp:effectExtent l="0" t="0" r="9525" b="0"/>
            <wp:docPr id="15934072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72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770F" w14:textId="77777777" w:rsidR="00DE09C1" w:rsidRDefault="0081197B" w:rsidP="00DE09C1">
      <w:pPr>
        <w:numPr>
          <w:ilvl w:val="0"/>
          <w:numId w:val="3"/>
        </w:numPr>
      </w:pPr>
      <w:r>
        <w:t>Prova de nou totes aquestes combinacions</w:t>
      </w:r>
      <w:r w:rsidR="00BF7190">
        <w:t xml:space="preserve"> a veure en quines pots entrar</w:t>
      </w:r>
      <w:r>
        <w:t>:</w:t>
      </w:r>
    </w:p>
    <w:p w14:paraId="3E6232CC" w14:textId="58FED363" w:rsidR="00BF7190" w:rsidRDefault="00000000" w:rsidP="00BF7190">
      <w:pPr>
        <w:pStyle w:val="Prrafodelista"/>
        <w:numPr>
          <w:ilvl w:val="0"/>
          <w:numId w:val="7"/>
        </w:numPr>
      </w:pPr>
      <w:hyperlink r:id="rId23" w:history="1">
        <w:r w:rsidR="004649DD" w:rsidRPr="009B1B02">
          <w:rPr>
            <w:rStyle w:val="Hipervnculo"/>
          </w:rPr>
          <w:t>frank@asix1.com</w:t>
        </w:r>
      </w:hyperlink>
    </w:p>
    <w:p w14:paraId="49824E88" w14:textId="3AD81EA1" w:rsidR="004649DD" w:rsidRDefault="004649DD" w:rsidP="004649DD">
      <w:pPr>
        <w:ind w:left="360"/>
      </w:pPr>
      <w:r w:rsidRPr="004649DD">
        <w:rPr>
          <w:noProof/>
        </w:rPr>
        <w:drawing>
          <wp:inline distT="0" distB="0" distL="0" distR="0" wp14:anchorId="101BDC22" wp14:editId="17D8CF6F">
            <wp:extent cx="5811061" cy="2057687"/>
            <wp:effectExtent l="0" t="0" r="0" b="0"/>
            <wp:docPr id="14670407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071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1E4" w14:textId="22CE8B39" w:rsidR="004649DD" w:rsidRDefault="00AA634A" w:rsidP="004649DD">
      <w:pPr>
        <w:ind w:left="360"/>
      </w:pPr>
      <w:r>
        <w:rPr>
          <w:noProof/>
        </w:rPr>
        <w:drawing>
          <wp:inline distT="0" distB="0" distL="0" distR="0" wp14:anchorId="68BFC7F8" wp14:editId="20677320">
            <wp:extent cx="2923809" cy="1619048"/>
            <wp:effectExtent l="0" t="0" r="0" b="635"/>
            <wp:docPr id="8777930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3017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865D" w14:textId="377C8E98" w:rsidR="00BF7190" w:rsidRDefault="00000000" w:rsidP="00BF7190">
      <w:pPr>
        <w:pStyle w:val="Prrafodelista"/>
        <w:numPr>
          <w:ilvl w:val="0"/>
          <w:numId w:val="7"/>
        </w:numPr>
      </w:pPr>
      <w:hyperlink r:id="rId26" w:history="1">
        <w:r w:rsidR="004649DD" w:rsidRPr="009B1B02">
          <w:rPr>
            <w:rStyle w:val="Hipervnculo"/>
          </w:rPr>
          <w:t>paco@asix1.com</w:t>
        </w:r>
      </w:hyperlink>
    </w:p>
    <w:p w14:paraId="01658F40" w14:textId="4922A396" w:rsidR="004649DD" w:rsidRDefault="004649DD" w:rsidP="004649DD">
      <w:pPr>
        <w:ind w:left="360"/>
      </w:pPr>
      <w:r w:rsidRPr="004649DD">
        <w:rPr>
          <w:noProof/>
        </w:rPr>
        <w:lastRenderedPageBreak/>
        <w:drawing>
          <wp:inline distT="0" distB="0" distL="0" distR="0" wp14:anchorId="50EA9EA9" wp14:editId="53D5AC2F">
            <wp:extent cx="5868219" cy="2248214"/>
            <wp:effectExtent l="0" t="0" r="0" b="0"/>
            <wp:docPr id="12457458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5828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3093" w14:textId="3C214EB1" w:rsidR="004649DD" w:rsidRDefault="00AA634A" w:rsidP="004649DD">
      <w:pPr>
        <w:ind w:left="360"/>
      </w:pPr>
      <w:r>
        <w:rPr>
          <w:noProof/>
        </w:rPr>
        <w:drawing>
          <wp:inline distT="0" distB="0" distL="0" distR="0" wp14:anchorId="64D4BD08" wp14:editId="5064C8DA">
            <wp:extent cx="6476190" cy="2895238"/>
            <wp:effectExtent l="0" t="0" r="1270" b="635"/>
            <wp:docPr id="1724773853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73853" name="Imagen 1" descr="Dibujo de una person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7DA" w14:textId="01F362C4" w:rsidR="00BF7190" w:rsidRDefault="00000000" w:rsidP="00BF7190">
      <w:pPr>
        <w:pStyle w:val="Prrafodelista"/>
        <w:numPr>
          <w:ilvl w:val="0"/>
          <w:numId w:val="7"/>
        </w:numPr>
      </w:pPr>
      <w:hyperlink r:id="rId29" w:history="1">
        <w:r w:rsidR="004649DD" w:rsidRPr="009B1B02">
          <w:rPr>
            <w:rStyle w:val="Hipervnculo"/>
          </w:rPr>
          <w:t>frank@selva.com</w:t>
        </w:r>
      </w:hyperlink>
    </w:p>
    <w:p w14:paraId="64B0A7AB" w14:textId="60DF05A5" w:rsidR="004649DD" w:rsidRDefault="004649DD" w:rsidP="004649DD">
      <w:pPr>
        <w:ind w:left="360"/>
      </w:pPr>
      <w:r w:rsidRPr="004649DD">
        <w:rPr>
          <w:noProof/>
        </w:rPr>
        <w:drawing>
          <wp:inline distT="0" distB="0" distL="0" distR="0" wp14:anchorId="66E87184" wp14:editId="7E57C857">
            <wp:extent cx="6173061" cy="2372056"/>
            <wp:effectExtent l="0" t="0" r="0" b="9525"/>
            <wp:docPr id="66837207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2077" name="Imagen 1" descr="Interfaz de usuario gráfica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FC35" w14:textId="5887A15D" w:rsidR="004649DD" w:rsidRDefault="00AA634A" w:rsidP="004649DD">
      <w:pPr>
        <w:ind w:left="360"/>
      </w:pPr>
      <w:r>
        <w:rPr>
          <w:noProof/>
        </w:rPr>
        <w:lastRenderedPageBreak/>
        <w:drawing>
          <wp:inline distT="0" distB="0" distL="0" distR="0" wp14:anchorId="66464EB7" wp14:editId="3246ABD5">
            <wp:extent cx="6476190" cy="2895238"/>
            <wp:effectExtent l="0" t="0" r="1270" b="635"/>
            <wp:docPr id="1547496766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6766" name="Imagen 1" descr="Dibujo de una person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A66A" w14:textId="77777777" w:rsidR="00BF7190" w:rsidRDefault="00BF7190" w:rsidP="004B0255">
      <w:pPr>
        <w:pStyle w:val="Prrafodelista"/>
        <w:numPr>
          <w:ilvl w:val="0"/>
          <w:numId w:val="7"/>
        </w:numPr>
      </w:pPr>
      <w:r>
        <w:t>paco@selva.com</w:t>
      </w:r>
    </w:p>
    <w:p w14:paraId="29ECD72C" w14:textId="2710D34F" w:rsidR="00CE0DCF" w:rsidRDefault="004649DD">
      <w:r w:rsidRPr="004649DD">
        <w:rPr>
          <w:noProof/>
        </w:rPr>
        <w:drawing>
          <wp:inline distT="0" distB="0" distL="0" distR="0" wp14:anchorId="4B8740E9" wp14:editId="1ED201DD">
            <wp:extent cx="6106377" cy="2143424"/>
            <wp:effectExtent l="0" t="0" r="8890" b="9525"/>
            <wp:docPr id="9454950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5043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240F" w14:textId="64C85156" w:rsidR="004649DD" w:rsidRDefault="00AA634A">
      <w:r w:rsidRPr="004649DD">
        <w:rPr>
          <w:noProof/>
        </w:rPr>
        <w:drawing>
          <wp:inline distT="0" distB="0" distL="0" distR="0" wp14:anchorId="73E54457" wp14:editId="434D8231">
            <wp:extent cx="6479540" cy="3505835"/>
            <wp:effectExtent l="0" t="0" r="0" b="0"/>
            <wp:docPr id="854147537" name="Imagen 1" descr="Flor de color ro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47537" name="Imagen 1" descr="Flor de color ros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9DD">
      <w:headerReference w:type="default" r:id="rId33"/>
      <w:pgSz w:w="11906" w:h="16838"/>
      <w:pgMar w:top="851" w:right="851" w:bottom="1418" w:left="851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C2D8A" w14:textId="77777777" w:rsidR="00137C7D" w:rsidRDefault="00137C7D">
      <w:pPr>
        <w:spacing w:before="0"/>
      </w:pPr>
      <w:r>
        <w:separator/>
      </w:r>
    </w:p>
  </w:endnote>
  <w:endnote w:type="continuationSeparator" w:id="0">
    <w:p w14:paraId="409DF10F" w14:textId="77777777" w:rsidR="00137C7D" w:rsidRDefault="00137C7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93BED" w14:textId="77777777" w:rsidR="00137C7D" w:rsidRDefault="00137C7D">
      <w:pPr>
        <w:spacing w:before="0"/>
      </w:pPr>
      <w:r>
        <w:separator/>
      </w:r>
    </w:p>
  </w:footnote>
  <w:footnote w:type="continuationSeparator" w:id="0">
    <w:p w14:paraId="1D373FE8" w14:textId="77777777" w:rsidR="00137C7D" w:rsidRDefault="00137C7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9C8A9" w14:textId="77777777" w:rsidR="00B17A76" w:rsidRPr="00D83254" w:rsidRDefault="00D83254">
    <w:pPr>
      <w:pBdr>
        <w:bottom w:val="single" w:sz="4" w:space="1" w:color="000000"/>
      </w:pBdr>
      <w:jc w:val="left"/>
      <w:rPr>
        <w:color w:val="0070C0"/>
        <w:sz w:val="20"/>
      </w:rPr>
    </w:pPr>
    <w:r w:rsidRPr="00D83254">
      <w:rPr>
        <w:color w:val="0070C0"/>
        <w:sz w:val="20"/>
      </w:rPr>
      <w:t>DAW/ASIX -</w:t>
    </w:r>
    <w:r w:rsidR="00B17A76" w:rsidRPr="00D83254">
      <w:rPr>
        <w:color w:val="0070C0"/>
        <w:sz w:val="20"/>
      </w:rPr>
      <w:t>Mòdul 1</w:t>
    </w:r>
    <w:r w:rsidRPr="00D83254">
      <w:rPr>
        <w:color w:val="0070C0"/>
        <w:sz w:val="20"/>
      </w:rPr>
      <w:t xml:space="preserve"> | Institut Sa Palomera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</w:rPr>
    </w:lvl>
    <w:lvl w:ilvl="2">
      <w:start w:val="1"/>
      <w:numFmt w:val="lowerRoman"/>
      <w:lvlText w:val="%3."/>
      <w:lvlJc w:val="lef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lef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lef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0000002"/>
    <w:multiLevelType w:val="multilevel"/>
    <w:tmpl w:val="00000002"/>
    <w:name w:val="WW8Num5"/>
    <w:lvl w:ilvl="0">
      <w:start w:val="1"/>
      <w:numFmt w:val="decimal"/>
      <w:pStyle w:val="titol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lef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lef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4EEB5A71"/>
    <w:multiLevelType w:val="hybridMultilevel"/>
    <w:tmpl w:val="F40403D0"/>
    <w:lvl w:ilvl="0" w:tplc="52A6262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E0055C"/>
    <w:multiLevelType w:val="hybridMultilevel"/>
    <w:tmpl w:val="74A2E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0A3D61"/>
    <w:multiLevelType w:val="hybridMultilevel"/>
    <w:tmpl w:val="4EF8F966"/>
    <w:lvl w:ilvl="0" w:tplc="55CE4E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DA2198"/>
    <w:multiLevelType w:val="multilevel"/>
    <w:tmpl w:val="F1E0DCC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269579413">
    <w:abstractNumId w:val="0"/>
  </w:num>
  <w:num w:numId="2" w16cid:durableId="319894399">
    <w:abstractNumId w:val="1"/>
  </w:num>
  <w:num w:numId="3" w16cid:durableId="1339693826">
    <w:abstractNumId w:val="2"/>
  </w:num>
  <w:num w:numId="4" w16cid:durableId="1297177964">
    <w:abstractNumId w:val="3"/>
  </w:num>
  <w:num w:numId="5" w16cid:durableId="717045147">
    <w:abstractNumId w:val="5"/>
  </w:num>
  <w:num w:numId="6" w16cid:durableId="689182673">
    <w:abstractNumId w:val="6"/>
  </w:num>
  <w:num w:numId="7" w16cid:durableId="799229615">
    <w:abstractNumId w:val="4"/>
  </w:num>
  <w:num w:numId="8" w16cid:durableId="15476470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D1C"/>
    <w:rsid w:val="00131E32"/>
    <w:rsid w:val="001339EE"/>
    <w:rsid w:val="00137C7D"/>
    <w:rsid w:val="00143635"/>
    <w:rsid w:val="001526C7"/>
    <w:rsid w:val="00197F6B"/>
    <w:rsid w:val="001A2175"/>
    <w:rsid w:val="002067E1"/>
    <w:rsid w:val="00232402"/>
    <w:rsid w:val="00270DC1"/>
    <w:rsid w:val="002C677E"/>
    <w:rsid w:val="002E6F6B"/>
    <w:rsid w:val="002E7713"/>
    <w:rsid w:val="002F3875"/>
    <w:rsid w:val="00301D1C"/>
    <w:rsid w:val="00402950"/>
    <w:rsid w:val="0045545D"/>
    <w:rsid w:val="004649DD"/>
    <w:rsid w:val="004A1D77"/>
    <w:rsid w:val="004B0255"/>
    <w:rsid w:val="00504991"/>
    <w:rsid w:val="00511782"/>
    <w:rsid w:val="0051581A"/>
    <w:rsid w:val="00536D17"/>
    <w:rsid w:val="00541EC0"/>
    <w:rsid w:val="005A3403"/>
    <w:rsid w:val="005E4AA5"/>
    <w:rsid w:val="0064083C"/>
    <w:rsid w:val="006819C9"/>
    <w:rsid w:val="006D5500"/>
    <w:rsid w:val="006E472E"/>
    <w:rsid w:val="006F3330"/>
    <w:rsid w:val="006F6A0B"/>
    <w:rsid w:val="007343A3"/>
    <w:rsid w:val="00770FE6"/>
    <w:rsid w:val="00784EE6"/>
    <w:rsid w:val="00807BC5"/>
    <w:rsid w:val="0081197B"/>
    <w:rsid w:val="00845FFD"/>
    <w:rsid w:val="00862EC9"/>
    <w:rsid w:val="009147EC"/>
    <w:rsid w:val="00916835"/>
    <w:rsid w:val="0093410D"/>
    <w:rsid w:val="0094012E"/>
    <w:rsid w:val="0094050F"/>
    <w:rsid w:val="00982A7E"/>
    <w:rsid w:val="00A24DC1"/>
    <w:rsid w:val="00A4684D"/>
    <w:rsid w:val="00A63A70"/>
    <w:rsid w:val="00A919AB"/>
    <w:rsid w:val="00AA634A"/>
    <w:rsid w:val="00B17A76"/>
    <w:rsid w:val="00B31286"/>
    <w:rsid w:val="00B52246"/>
    <w:rsid w:val="00BD523A"/>
    <w:rsid w:val="00BF7190"/>
    <w:rsid w:val="00CE0DCF"/>
    <w:rsid w:val="00D03212"/>
    <w:rsid w:val="00D07D20"/>
    <w:rsid w:val="00D83254"/>
    <w:rsid w:val="00DE06AC"/>
    <w:rsid w:val="00DE0998"/>
    <w:rsid w:val="00DE09C1"/>
    <w:rsid w:val="00DE701D"/>
    <w:rsid w:val="00E259C0"/>
    <w:rsid w:val="00E358D8"/>
    <w:rsid w:val="00E43E59"/>
    <w:rsid w:val="00F94046"/>
    <w:rsid w:val="00F972CF"/>
    <w:rsid w:val="00FC4EC3"/>
    <w:rsid w:val="00FD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065FF2F"/>
  <w15:docId w15:val="{ED56C05E-3DD1-4CD4-A996-416546ECF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before="120"/>
      <w:jc w:val="both"/>
    </w:pPr>
    <w:rPr>
      <w:sz w:val="24"/>
      <w:szCs w:val="24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1">
    <w:name w:val="WW8Num1z1"/>
    <w:rPr>
      <w:rFonts w:ascii="Times New Roman" w:eastAsia="Times New Roman" w:hAnsi="Times New Roman" w:cs="Times New Roman"/>
    </w:rPr>
  </w:style>
  <w:style w:type="character" w:customStyle="1" w:styleId="WW8Num2z0">
    <w:name w:val="WW8Num2z0"/>
    <w:rPr>
      <w:rFonts w:ascii="Times New Roman" w:eastAsia="Times New Roman" w:hAnsi="Times New Roman" w:cs="Times New Roma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1">
    <w:name w:val="WW8Num3z1"/>
    <w:rPr>
      <w:rFonts w:ascii="Wingdings" w:hAnsi="Wingdings" w:cs="Wingdings"/>
    </w:rPr>
  </w:style>
  <w:style w:type="character" w:customStyle="1" w:styleId="Fuentedeprrafopredeter1">
    <w:name w:val="Fuente de párrafo predeter.1"/>
  </w:style>
  <w:style w:type="character" w:styleId="Hipervnculo">
    <w:name w:val="Hyperlink"/>
    <w:rPr>
      <w:color w:val="0000FF"/>
      <w:u w:val="single"/>
    </w:rPr>
  </w:style>
  <w:style w:type="paragraph" w:customStyle="1" w:styleId="Encapalament">
    <w:name w:val="Encapçalament"/>
    <w:basedOn w:val="Normal"/>
    <w:next w:val="Textoindependiente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styleId="Textoindependiente">
    <w:name w:val="Body Text"/>
    <w:basedOn w:val="Normal"/>
    <w:pPr>
      <w:spacing w:before="0" w:after="120"/>
    </w:p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after="120"/>
    </w:pPr>
    <w:rPr>
      <w:rFonts w:cs="Mangal"/>
      <w:i/>
      <w:iCs/>
    </w:rPr>
  </w:style>
  <w:style w:type="paragraph" w:customStyle="1" w:styleId="ndex">
    <w:name w:val="Índex"/>
    <w:basedOn w:val="Normal"/>
    <w:pPr>
      <w:suppressLineNumbers/>
    </w:pPr>
    <w:rPr>
      <w:rFonts w:cs="Mangal"/>
    </w:rPr>
  </w:style>
  <w:style w:type="paragraph" w:customStyle="1" w:styleId="ExempleExercici">
    <w:name w:val="Exemple+Exercici"/>
    <w:basedOn w:val="Normal"/>
    <w:pPr>
      <w:ind w:left="567" w:right="567"/>
    </w:pPr>
    <w:rPr>
      <w:sz w:val="22"/>
      <w:szCs w:val="20"/>
    </w:rPr>
  </w:style>
  <w:style w:type="paragraph" w:customStyle="1" w:styleId="titol1">
    <w:name w:val="titol 1"/>
    <w:basedOn w:val="Normal"/>
    <w:next w:val="Normal"/>
    <w:pPr>
      <w:numPr>
        <w:numId w:val="2"/>
      </w:numPr>
      <w:spacing w:after="120"/>
    </w:pPr>
    <w:rPr>
      <w:b/>
      <w:sz w:val="28"/>
      <w:szCs w:val="20"/>
    </w:rPr>
  </w:style>
  <w:style w:type="paragraph" w:customStyle="1" w:styleId="titol12">
    <w:name w:val="titol 1.2"/>
    <w:basedOn w:val="titol1"/>
    <w:next w:val="Normal"/>
    <w:rPr>
      <w:sz w:val="26"/>
    </w:rPr>
  </w:style>
  <w:style w:type="paragraph" w:customStyle="1" w:styleId="titol123b">
    <w:name w:val="titol 1.2.3b"/>
    <w:basedOn w:val="titol1"/>
    <w:next w:val="Normal"/>
    <w:pPr>
      <w:numPr>
        <w:numId w:val="0"/>
      </w:numPr>
    </w:pPr>
    <w:rPr>
      <w:sz w:val="22"/>
    </w:rPr>
  </w:style>
  <w:style w:type="paragraph" w:customStyle="1" w:styleId="titol123">
    <w:name w:val="titol 1.2.3"/>
    <w:basedOn w:val="titol123b"/>
    <w:next w:val="Normal"/>
    <w:pPr>
      <w:numPr>
        <w:numId w:val="2"/>
      </w:numPr>
    </w:pPr>
    <w:rPr>
      <w:sz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pPr>
      <w:ind w:left="708"/>
    </w:pPr>
  </w:style>
  <w:style w:type="paragraph" w:customStyle="1" w:styleId="Contingutdelataula">
    <w:name w:val="Contingut de la taula"/>
    <w:basedOn w:val="Normal"/>
    <w:pPr>
      <w:suppressLineNumbers/>
    </w:pPr>
  </w:style>
  <w:style w:type="paragraph" w:customStyle="1" w:styleId="Encapalamentdelataula">
    <w:name w:val="Encapçalament de la taula"/>
    <w:basedOn w:val="Contingutdelataula"/>
    <w:pPr>
      <w:jc w:val="center"/>
    </w:pPr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504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paco@asix1.com" TargetMode="External"/><Relationship Id="rId26" Type="http://schemas.openxmlformats.org/officeDocument/2006/relationships/hyperlink" Target="mailto:paco@asix1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mailto:frank@selva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frank@asix1.com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1F4E-5F9C-41E9-BC39-708D4D15B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318</Words>
  <Characters>1751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Permisos NTFS</vt:lpstr>
      <vt:lpstr>Permisos NTFS</vt:lpstr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Permisos NTFS</dc:title>
  <dc:creator>Arale Norimaki</dc:creator>
  <cp:lastModifiedBy>Kumar Kumar, Rohit</cp:lastModifiedBy>
  <cp:revision>4</cp:revision>
  <cp:lastPrinted>1900-12-31T23:00:00Z</cp:lastPrinted>
  <dcterms:created xsi:type="dcterms:W3CDTF">2022-12-01T13:19:00Z</dcterms:created>
  <dcterms:modified xsi:type="dcterms:W3CDTF">2023-12-05T18:01:00Z</dcterms:modified>
</cp:coreProperties>
</file>